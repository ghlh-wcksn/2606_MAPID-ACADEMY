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3453" w14:textId="77777777" w:rsidR="003821DA" w:rsidRDefault="003821DA">
      <w:pPr>
        <w:spacing w:before="9" w:line="180" w:lineRule="exact"/>
        <w:rPr>
          <w:sz w:val="19"/>
          <w:szCs w:val="19"/>
        </w:rPr>
      </w:pPr>
    </w:p>
    <w:p w14:paraId="2D5F260D" w14:textId="77777777" w:rsidR="003821DA" w:rsidRDefault="003821DA">
      <w:pPr>
        <w:spacing w:line="200" w:lineRule="exact"/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50"/>
        <w:gridCol w:w="1405"/>
        <w:gridCol w:w="360"/>
      </w:tblGrid>
      <w:tr w:rsidR="003821DA" w14:paraId="66A4476E" w14:textId="77777777">
        <w:trPr>
          <w:trHeight w:hRule="exact" w:val="1415"/>
        </w:trPr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</w:tcPr>
          <w:p w14:paraId="364388A8" w14:textId="77777777" w:rsidR="003821DA" w:rsidRDefault="00000000">
            <w:pPr>
              <w:spacing w:before="41"/>
              <w:ind w:left="40"/>
              <w:rPr>
                <w:rFonts w:ascii="Arial" w:eastAsia="Arial" w:hAnsi="Arial" w:cs="Arial"/>
                <w:sz w:val="46"/>
                <w:szCs w:val="46"/>
              </w:rPr>
            </w:pPr>
            <w:r>
              <w:rPr>
                <w:rFonts w:ascii="Arial" w:eastAsia="Arial" w:hAnsi="Arial" w:cs="Arial"/>
                <w:b/>
                <w:sz w:val="46"/>
                <w:szCs w:val="46"/>
              </w:rPr>
              <w:t xml:space="preserve">Project </w:t>
            </w:r>
            <w:proofErr w:type="gramStart"/>
            <w:r>
              <w:rPr>
                <w:rFonts w:ascii="Arial" w:eastAsia="Arial" w:hAnsi="Arial" w:cs="Arial"/>
                <w:b/>
                <w:sz w:val="46"/>
                <w:szCs w:val="46"/>
              </w:rPr>
              <w:t>Definition :</w:t>
            </w:r>
            <w:proofErr w:type="gramEnd"/>
          </w:p>
          <w:p w14:paraId="57DE56E4" w14:textId="77777777" w:rsidR="003821DA" w:rsidRDefault="00000000">
            <w:pPr>
              <w:spacing w:before="79"/>
              <w:ind w:left="40" w:right="-25"/>
              <w:rPr>
                <w:rFonts w:ascii="Arial" w:eastAsia="Arial" w:hAnsi="Arial" w:cs="Arial"/>
                <w:sz w:val="46"/>
                <w:szCs w:val="46"/>
              </w:rPr>
            </w:pPr>
            <w:proofErr w:type="spellStart"/>
            <w:r>
              <w:rPr>
                <w:rFonts w:ascii="Arial" w:eastAsia="Arial" w:hAnsi="Arial" w:cs="Arial"/>
                <w:b/>
                <w:spacing w:val="-8"/>
                <w:sz w:val="46"/>
                <w:szCs w:val="46"/>
              </w:rPr>
              <w:t>W</w:t>
            </w:r>
            <w:r>
              <w:rPr>
                <w:rFonts w:ascii="Arial" w:eastAsia="Arial" w:hAnsi="Arial" w:cs="Arial"/>
                <w:b/>
                <w:sz w:val="46"/>
                <w:szCs w:val="46"/>
              </w:rPr>
              <w:t>ebGIS</w:t>
            </w:r>
            <w:proofErr w:type="spellEnd"/>
            <w:r>
              <w:rPr>
                <w:rFonts w:ascii="Arial" w:eastAsia="Arial" w:hAnsi="Arial" w:cs="Arial"/>
                <w:b/>
                <w:sz w:val="46"/>
                <w:szCs w:val="46"/>
              </w:rPr>
              <w:t xml:space="preserve"> Development Bootcamp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</w:tcPr>
          <w:p w14:paraId="07B85C12" w14:textId="77777777" w:rsidR="003821DA" w:rsidRDefault="003821DA">
            <w:pPr>
              <w:spacing w:line="200" w:lineRule="exact"/>
            </w:pPr>
          </w:p>
          <w:p w14:paraId="46B0DFF4" w14:textId="77777777" w:rsidR="003821DA" w:rsidRDefault="003821DA">
            <w:pPr>
              <w:spacing w:line="200" w:lineRule="exact"/>
            </w:pPr>
          </w:p>
          <w:p w14:paraId="0A8C5D13" w14:textId="77777777" w:rsidR="003821DA" w:rsidRDefault="003821DA">
            <w:pPr>
              <w:spacing w:before="10" w:line="240" w:lineRule="exact"/>
              <w:rPr>
                <w:sz w:val="24"/>
                <w:szCs w:val="24"/>
              </w:rPr>
            </w:pPr>
          </w:p>
          <w:p w14:paraId="45DB55AE" w14:textId="77777777" w:rsidR="003821DA" w:rsidRDefault="00000000">
            <w:pPr>
              <w:ind w:left="64" w:right="-25"/>
              <w:rPr>
                <w:rFonts w:ascii="Arial" w:eastAsia="Arial" w:hAnsi="Arial" w:cs="Arial"/>
                <w:sz w:val="46"/>
                <w:szCs w:val="46"/>
              </w:rPr>
            </w:pPr>
            <w:r>
              <w:rPr>
                <w:rFonts w:ascii="Arial" w:eastAsia="Arial" w:hAnsi="Arial" w:cs="Arial"/>
                <w:b/>
                <w:sz w:val="46"/>
                <w:szCs w:val="46"/>
              </w:rPr>
              <w:t>Batch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A72BB65" w14:textId="77777777" w:rsidR="003821DA" w:rsidRDefault="003821DA">
            <w:pPr>
              <w:spacing w:line="200" w:lineRule="exact"/>
            </w:pPr>
          </w:p>
          <w:p w14:paraId="6E8BDA98" w14:textId="77777777" w:rsidR="003821DA" w:rsidRDefault="003821DA">
            <w:pPr>
              <w:spacing w:line="200" w:lineRule="exact"/>
            </w:pPr>
          </w:p>
          <w:p w14:paraId="064DEF4F" w14:textId="77777777" w:rsidR="003821DA" w:rsidRDefault="003821DA">
            <w:pPr>
              <w:spacing w:before="10" w:line="240" w:lineRule="exact"/>
              <w:rPr>
                <w:sz w:val="24"/>
                <w:szCs w:val="24"/>
              </w:rPr>
            </w:pPr>
          </w:p>
          <w:p w14:paraId="76E2675D" w14:textId="77777777" w:rsidR="003821DA" w:rsidRDefault="00000000">
            <w:pPr>
              <w:ind w:left="64" w:right="-49"/>
              <w:rPr>
                <w:rFonts w:ascii="Arial" w:eastAsia="Arial" w:hAnsi="Arial" w:cs="Arial"/>
                <w:sz w:val="46"/>
                <w:szCs w:val="46"/>
              </w:rPr>
            </w:pPr>
            <w:r>
              <w:rPr>
                <w:rFonts w:ascii="Arial" w:eastAsia="Arial" w:hAnsi="Arial" w:cs="Arial"/>
                <w:b/>
                <w:sz w:val="46"/>
                <w:szCs w:val="46"/>
              </w:rPr>
              <w:t>3</w:t>
            </w:r>
          </w:p>
        </w:tc>
      </w:tr>
      <w:tr w:rsidR="003821DA" w14:paraId="67DB6F58" w14:textId="77777777">
        <w:trPr>
          <w:trHeight w:hRule="exact" w:val="754"/>
        </w:trPr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</w:tcPr>
          <w:p w14:paraId="47552F7C" w14:textId="77777777" w:rsidR="003821DA" w:rsidRDefault="003821DA">
            <w:pPr>
              <w:spacing w:before="3" w:line="200" w:lineRule="exact"/>
            </w:pPr>
          </w:p>
          <w:p w14:paraId="2A0B90CC" w14:textId="77777777" w:rsidR="003821DA" w:rsidRDefault="00000000">
            <w:pPr>
              <w:ind w:left="40"/>
              <w:rPr>
                <w:rFonts w:ascii="Arial" w:eastAsia="Arial" w:hAnsi="Arial" w:cs="Arial"/>
                <w:sz w:val="34"/>
                <w:szCs w:val="34"/>
              </w:rPr>
            </w:pPr>
            <w:proofErr w:type="spellStart"/>
            <w:r>
              <w:rPr>
                <w:rFonts w:ascii="Arial" w:eastAsia="Arial" w:hAnsi="Arial" w:cs="Arial"/>
                <w:b/>
                <w:sz w:val="34"/>
                <w:szCs w:val="34"/>
              </w:rPr>
              <w:t>Informasi</w:t>
            </w:r>
            <w:proofErr w:type="spellEnd"/>
            <w:r>
              <w:rPr>
                <w:rFonts w:ascii="Arial" w:eastAsia="Arial" w:hAnsi="Arial" w:cs="Arial"/>
                <w:b/>
                <w:sz w:val="34"/>
                <w:szCs w:val="34"/>
              </w:rPr>
              <w:t xml:space="preserve"> Project</w:t>
            </w:r>
          </w:p>
        </w:tc>
        <w:tc>
          <w:tcPr>
            <w:tcW w:w="1765" w:type="dxa"/>
            <w:gridSpan w:val="2"/>
            <w:vMerge w:val="restart"/>
            <w:tcBorders>
              <w:top w:val="nil"/>
              <w:left w:val="nil"/>
              <w:right w:val="nil"/>
            </w:tcBorders>
          </w:tcPr>
          <w:p w14:paraId="18BEB967" w14:textId="77777777" w:rsidR="003821DA" w:rsidRDefault="003821DA"/>
        </w:tc>
      </w:tr>
      <w:tr w:rsidR="003821DA" w14:paraId="7FA64DB9" w14:textId="77777777">
        <w:trPr>
          <w:trHeight w:hRule="exact" w:val="834"/>
        </w:trPr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</w:tcPr>
          <w:p w14:paraId="684B7562" w14:textId="77777777" w:rsidR="003821DA" w:rsidRDefault="003821DA">
            <w:pPr>
              <w:spacing w:before="9" w:line="120" w:lineRule="exact"/>
              <w:rPr>
                <w:sz w:val="13"/>
                <w:szCs w:val="13"/>
              </w:rPr>
            </w:pPr>
          </w:p>
          <w:p w14:paraId="31E31874" w14:textId="77777777" w:rsidR="003821DA" w:rsidRDefault="00000000">
            <w:pPr>
              <w:ind w:left="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Nama Project 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spacing w:val="-4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ebGIS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:</w:t>
            </w:r>
            <w:proofErr w:type="gramEnd"/>
          </w:p>
          <w:p w14:paraId="702DEA89" w14:textId="0932F477" w:rsidR="003821DA" w:rsidRDefault="00BC41C8">
            <w:pPr>
              <w:spacing w:before="38"/>
              <w:ind w:left="10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Makan Yog!</w:t>
            </w:r>
          </w:p>
        </w:tc>
        <w:tc>
          <w:tcPr>
            <w:tcW w:w="1765" w:type="dxa"/>
            <w:gridSpan w:val="2"/>
            <w:vMerge/>
            <w:tcBorders>
              <w:left w:val="nil"/>
              <w:right w:val="nil"/>
            </w:tcBorders>
          </w:tcPr>
          <w:p w14:paraId="2C8B8627" w14:textId="77777777" w:rsidR="003821DA" w:rsidRDefault="003821DA"/>
        </w:tc>
      </w:tr>
      <w:tr w:rsidR="003821DA" w14:paraId="0166E9D6" w14:textId="77777777">
        <w:trPr>
          <w:trHeight w:hRule="exact" w:val="890"/>
        </w:trPr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</w:tcPr>
          <w:p w14:paraId="2A009DF5" w14:textId="77777777" w:rsidR="003821DA" w:rsidRDefault="003821DA">
            <w:pPr>
              <w:spacing w:before="7" w:line="120" w:lineRule="exact"/>
              <w:rPr>
                <w:sz w:val="12"/>
                <w:szCs w:val="12"/>
              </w:rPr>
            </w:pPr>
          </w:p>
          <w:p w14:paraId="74B87B45" w14:textId="77777777" w:rsidR="003821DA" w:rsidRDefault="00000000">
            <w:pPr>
              <w:ind w:left="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Nama 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sz w:val="22"/>
                <w:szCs w:val="22"/>
              </w:rPr>
              <w:t>Peserta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:</w:t>
            </w:r>
            <w:proofErr w:type="gramEnd"/>
          </w:p>
          <w:p w14:paraId="645DF9E7" w14:textId="2F145D2E" w:rsidR="003821DA" w:rsidRDefault="00BC41C8">
            <w:pPr>
              <w:spacing w:before="38"/>
              <w:ind w:left="10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Ghalih N</w:t>
            </w:r>
            <w:r w:rsidR="00F75E57">
              <w:rPr>
                <w:rFonts w:ascii="Arial" w:eastAsia="Arial" w:hAnsi="Arial" w:cs="Arial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Wicaksono</w:t>
            </w:r>
          </w:p>
        </w:tc>
        <w:tc>
          <w:tcPr>
            <w:tcW w:w="1765" w:type="dxa"/>
            <w:gridSpan w:val="2"/>
            <w:vMerge/>
            <w:tcBorders>
              <w:left w:val="nil"/>
              <w:right w:val="nil"/>
            </w:tcBorders>
          </w:tcPr>
          <w:p w14:paraId="04490C3B" w14:textId="77777777" w:rsidR="003821DA" w:rsidRDefault="003821DA"/>
        </w:tc>
      </w:tr>
      <w:tr w:rsidR="003821DA" w14:paraId="5A172D86" w14:textId="77777777">
        <w:trPr>
          <w:trHeight w:hRule="exact" w:val="730"/>
        </w:trPr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</w:tcPr>
          <w:p w14:paraId="64256545" w14:textId="77777777" w:rsidR="003821DA" w:rsidRDefault="003821DA">
            <w:pPr>
              <w:spacing w:before="10" w:line="160" w:lineRule="exact"/>
              <w:rPr>
                <w:sz w:val="17"/>
                <w:szCs w:val="17"/>
              </w:rPr>
            </w:pPr>
          </w:p>
          <w:p w14:paraId="09AB008E" w14:textId="77777777" w:rsidR="003821DA" w:rsidRDefault="00000000">
            <w:pPr>
              <w:ind w:left="40"/>
              <w:rPr>
                <w:rFonts w:ascii="Arial" w:eastAsia="Arial" w:hAnsi="Arial" w:cs="Arial"/>
                <w:sz w:val="34"/>
                <w:szCs w:val="34"/>
              </w:rPr>
            </w:pPr>
            <w:r>
              <w:rPr>
                <w:rFonts w:ascii="Arial" w:eastAsia="Arial" w:hAnsi="Arial" w:cs="Arial"/>
                <w:b/>
                <w:sz w:val="34"/>
                <w:szCs w:val="34"/>
              </w:rPr>
              <w:t>1. Ide Project</w:t>
            </w:r>
          </w:p>
        </w:tc>
        <w:tc>
          <w:tcPr>
            <w:tcW w:w="1765" w:type="dxa"/>
            <w:gridSpan w:val="2"/>
            <w:vMerge/>
            <w:tcBorders>
              <w:left w:val="nil"/>
              <w:right w:val="nil"/>
            </w:tcBorders>
          </w:tcPr>
          <w:p w14:paraId="00410987" w14:textId="77777777" w:rsidR="003821DA" w:rsidRDefault="003821DA"/>
        </w:tc>
      </w:tr>
      <w:tr w:rsidR="003821DA" w14:paraId="50ABFEC4" w14:textId="77777777">
        <w:trPr>
          <w:trHeight w:hRule="exact" w:val="543"/>
        </w:trPr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</w:tcPr>
          <w:p w14:paraId="463A5156" w14:textId="77777777" w:rsidR="003821DA" w:rsidRDefault="003821DA">
            <w:pPr>
              <w:spacing w:before="9" w:line="120" w:lineRule="exact"/>
              <w:rPr>
                <w:sz w:val="13"/>
                <w:szCs w:val="13"/>
              </w:rPr>
            </w:pPr>
          </w:p>
          <w:p w14:paraId="464F286F" w14:textId="77777777" w:rsidR="003821DA" w:rsidRDefault="00000000">
            <w:pPr>
              <w:ind w:left="40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Jelaskan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secara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singkat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ebGIS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ingin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dibuat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  <w:tc>
          <w:tcPr>
            <w:tcW w:w="1765" w:type="dxa"/>
            <w:gridSpan w:val="2"/>
            <w:vMerge/>
            <w:tcBorders>
              <w:left w:val="nil"/>
              <w:right w:val="nil"/>
            </w:tcBorders>
          </w:tcPr>
          <w:p w14:paraId="65CEFC25" w14:textId="77777777" w:rsidR="003821DA" w:rsidRDefault="003821DA"/>
        </w:tc>
      </w:tr>
      <w:tr w:rsidR="003821DA" w14:paraId="60E290C4" w14:textId="77777777" w:rsidTr="00F75E57">
        <w:trPr>
          <w:trHeight w:hRule="exact" w:val="1243"/>
        </w:trPr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</w:tcPr>
          <w:p w14:paraId="7159918C" w14:textId="77777777" w:rsidR="003821DA" w:rsidRDefault="003821DA">
            <w:pPr>
              <w:spacing w:before="7" w:line="120" w:lineRule="exact"/>
              <w:rPr>
                <w:sz w:val="12"/>
                <w:szCs w:val="12"/>
              </w:rPr>
            </w:pPr>
          </w:p>
          <w:p w14:paraId="14319ABA" w14:textId="5E970224" w:rsidR="003821DA" w:rsidRDefault="00BC41C8">
            <w:pPr>
              <w:ind w:left="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Makan Yog!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Merupakan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dashboard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membantu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para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wisatawan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di Yogyakarta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="00F75E57">
              <w:rPr>
                <w:rFonts w:ascii="Arial" w:eastAsia="Arial" w:hAnsi="Arial" w:cs="Arial"/>
                <w:sz w:val="22"/>
                <w:szCs w:val="22"/>
              </w:rPr>
              <w:t>berburu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warung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makan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maupun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restoran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sesuai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="00F75E57">
              <w:rPr>
                <w:rFonts w:ascii="Arial" w:eastAsia="Arial" w:hAnsi="Arial" w:cs="Arial"/>
                <w:sz w:val="22"/>
                <w:szCs w:val="22"/>
              </w:rPr>
              <w:t>preferensi</w:t>
            </w:r>
            <w:proofErr w:type="spellEnd"/>
            <w:r w:rsidR="00F75E5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="00F75E57">
              <w:rPr>
                <w:rFonts w:ascii="Arial" w:eastAsia="Arial" w:hAnsi="Arial" w:cs="Arial"/>
                <w:sz w:val="22"/>
                <w:szCs w:val="22"/>
              </w:rPr>
              <w:t>mereka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. Kalau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beruntung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bisa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mendapatkan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F75E57"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idden </w:t>
            </w:r>
            <w:r w:rsidR="00F75E57">
              <w:rPr>
                <w:rFonts w:ascii="Arial" w:eastAsia="Arial" w:hAnsi="Arial" w:cs="Arial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em!</w:t>
            </w:r>
          </w:p>
        </w:tc>
        <w:tc>
          <w:tcPr>
            <w:tcW w:w="1765" w:type="dxa"/>
            <w:gridSpan w:val="2"/>
            <w:vMerge/>
            <w:tcBorders>
              <w:left w:val="nil"/>
              <w:right w:val="nil"/>
            </w:tcBorders>
          </w:tcPr>
          <w:p w14:paraId="4E099694" w14:textId="77777777" w:rsidR="003821DA" w:rsidRDefault="003821DA"/>
        </w:tc>
      </w:tr>
    </w:tbl>
    <w:p w14:paraId="1359189E" w14:textId="77777777" w:rsidR="003821DA" w:rsidRDefault="003821DA">
      <w:pPr>
        <w:spacing w:line="200" w:lineRule="exact"/>
      </w:pPr>
    </w:p>
    <w:p w14:paraId="3633BCA1" w14:textId="77777777" w:rsidR="00BC41C8" w:rsidRDefault="00BC41C8">
      <w:pPr>
        <w:spacing w:line="200" w:lineRule="exact"/>
      </w:pPr>
    </w:p>
    <w:p w14:paraId="5C1221DD" w14:textId="77777777" w:rsidR="003821DA" w:rsidRDefault="003821DA">
      <w:pPr>
        <w:spacing w:before="17" w:line="200" w:lineRule="exact"/>
      </w:pPr>
    </w:p>
    <w:p w14:paraId="3EAA0B87" w14:textId="77777777" w:rsidR="003821DA" w:rsidRDefault="00000000">
      <w:pPr>
        <w:spacing w:before="16"/>
        <w:ind w:left="140"/>
        <w:rPr>
          <w:rFonts w:ascii="Arial" w:eastAsia="Arial" w:hAnsi="Arial" w:cs="Arial"/>
          <w:sz w:val="34"/>
          <w:szCs w:val="34"/>
        </w:rPr>
      </w:pPr>
      <w:r>
        <w:rPr>
          <w:rFonts w:ascii="Arial" w:eastAsia="Arial" w:hAnsi="Arial" w:cs="Arial"/>
          <w:b/>
          <w:sz w:val="34"/>
          <w:szCs w:val="34"/>
        </w:rPr>
        <w:t xml:space="preserve">2. </w:t>
      </w:r>
      <w:proofErr w:type="spellStart"/>
      <w:r>
        <w:rPr>
          <w:rFonts w:ascii="Arial" w:eastAsia="Arial" w:hAnsi="Arial" w:cs="Arial"/>
          <w:b/>
          <w:sz w:val="34"/>
          <w:szCs w:val="34"/>
        </w:rPr>
        <w:t>Permasalahan</w:t>
      </w:r>
      <w:proofErr w:type="spellEnd"/>
      <w:r>
        <w:rPr>
          <w:rFonts w:ascii="Arial" w:eastAsia="Arial" w:hAnsi="Arial" w:cs="Arial"/>
          <w:b/>
          <w:sz w:val="34"/>
          <w:szCs w:val="34"/>
        </w:rPr>
        <w:t xml:space="preserve"> yang </w:t>
      </w:r>
      <w:proofErr w:type="spellStart"/>
      <w:r>
        <w:rPr>
          <w:rFonts w:ascii="Arial" w:eastAsia="Arial" w:hAnsi="Arial" w:cs="Arial"/>
          <w:b/>
          <w:sz w:val="34"/>
          <w:szCs w:val="34"/>
        </w:rPr>
        <w:t>Diangkat</w:t>
      </w:r>
      <w:proofErr w:type="spellEnd"/>
    </w:p>
    <w:p w14:paraId="1C8917A2" w14:textId="77777777" w:rsidR="003821DA" w:rsidRDefault="003821DA">
      <w:pPr>
        <w:spacing w:before="19" w:line="280" w:lineRule="exact"/>
        <w:rPr>
          <w:sz w:val="28"/>
          <w:szCs w:val="28"/>
        </w:rPr>
      </w:pPr>
    </w:p>
    <w:p w14:paraId="525C504E" w14:textId="77777777" w:rsidR="003821DA" w:rsidRDefault="00000000">
      <w:pPr>
        <w:ind w:left="14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Masalah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apa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ingin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dibantu</w:t>
      </w:r>
      <w:proofErr w:type="spellEnd"/>
      <w:r>
        <w:rPr>
          <w:rFonts w:ascii="Arial" w:eastAsia="Arial" w:hAnsi="Arial" w:cs="Arial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sz w:val="22"/>
          <w:szCs w:val="22"/>
        </w:rPr>
        <w:t>diselesaikan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oleh </w:t>
      </w:r>
      <w:proofErr w:type="spellStart"/>
      <w:r>
        <w:rPr>
          <w:rFonts w:ascii="Arial" w:eastAsia="Arial" w:hAnsi="Arial" w:cs="Arial"/>
          <w:spacing w:val="-4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ebGIS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>?</w:t>
      </w:r>
    </w:p>
    <w:p w14:paraId="3A81B1DA" w14:textId="77777777" w:rsidR="003821DA" w:rsidRDefault="003821DA">
      <w:pPr>
        <w:spacing w:before="18" w:line="260" w:lineRule="exact"/>
        <w:rPr>
          <w:sz w:val="26"/>
          <w:szCs w:val="26"/>
        </w:rPr>
      </w:pPr>
    </w:p>
    <w:p w14:paraId="1C90D928" w14:textId="25FF14F5" w:rsidR="003821DA" w:rsidRDefault="00BC41C8">
      <w:pPr>
        <w:ind w:left="1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Banyak </w:t>
      </w:r>
      <w:proofErr w:type="spellStart"/>
      <w:r>
        <w:rPr>
          <w:rFonts w:ascii="Arial" w:eastAsia="Arial" w:hAnsi="Arial" w:cs="Arial"/>
          <w:sz w:val="22"/>
          <w:szCs w:val="22"/>
        </w:rPr>
        <w:t>wisatawan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 Yogyakarta </w:t>
      </w:r>
      <w:proofErr w:type="spellStart"/>
      <w:r>
        <w:rPr>
          <w:rFonts w:ascii="Arial" w:eastAsia="Arial" w:hAnsi="Arial" w:cs="Arial"/>
          <w:sz w:val="22"/>
          <w:szCs w:val="22"/>
        </w:rPr>
        <w:t>kebingunan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mencari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tempat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kuliner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karena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terlalu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banyak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pilihan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Selain </w:t>
      </w:r>
      <w:proofErr w:type="spellStart"/>
      <w:r>
        <w:rPr>
          <w:rFonts w:ascii="Arial" w:eastAsia="Arial" w:hAnsi="Arial" w:cs="Arial"/>
          <w:sz w:val="22"/>
          <w:szCs w:val="22"/>
        </w:rPr>
        <w:t>itu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wisatawan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 w:rsidR="00F75E57">
        <w:rPr>
          <w:rFonts w:ascii="Arial" w:eastAsia="Arial" w:hAnsi="Arial" w:cs="Arial"/>
          <w:sz w:val="22"/>
          <w:szCs w:val="22"/>
        </w:rPr>
        <w:t xml:space="preserve">yang </w:t>
      </w:r>
      <w:proofErr w:type="spellStart"/>
      <w:r w:rsidR="00F75E57">
        <w:rPr>
          <w:rFonts w:ascii="Arial" w:eastAsia="Arial" w:hAnsi="Arial" w:cs="Arial"/>
          <w:sz w:val="22"/>
          <w:szCs w:val="22"/>
        </w:rPr>
        <w:t>mengikuti</w:t>
      </w:r>
      <w:proofErr w:type="spellEnd"/>
      <w:r w:rsidR="00F75E57">
        <w:rPr>
          <w:rFonts w:ascii="Arial" w:eastAsia="Arial" w:hAnsi="Arial" w:cs="Arial"/>
          <w:sz w:val="22"/>
          <w:szCs w:val="22"/>
        </w:rPr>
        <w:t xml:space="preserve"> open </w:t>
      </w:r>
      <w:r>
        <w:rPr>
          <w:rFonts w:ascii="Arial" w:eastAsia="Arial" w:hAnsi="Arial" w:cs="Arial"/>
          <w:sz w:val="22"/>
          <w:szCs w:val="22"/>
        </w:rPr>
        <w:t xml:space="preserve">trip </w:t>
      </w:r>
      <w:proofErr w:type="spellStart"/>
      <w:r>
        <w:rPr>
          <w:rFonts w:ascii="Arial" w:eastAsia="Arial" w:hAnsi="Arial" w:cs="Arial"/>
          <w:sz w:val="22"/>
          <w:szCs w:val="22"/>
        </w:rPr>
        <w:t>sering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diarahkan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mencari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tempat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“</w:t>
      </w:r>
      <w:proofErr w:type="spellStart"/>
      <w:r>
        <w:rPr>
          <w:rFonts w:ascii="Arial" w:eastAsia="Arial" w:hAnsi="Arial" w:cs="Arial"/>
          <w:sz w:val="22"/>
          <w:szCs w:val="22"/>
        </w:rPr>
        <w:t>terkenal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”. </w:t>
      </w:r>
      <w:proofErr w:type="spellStart"/>
      <w:r>
        <w:rPr>
          <w:rFonts w:ascii="Arial" w:eastAsia="Arial" w:hAnsi="Arial" w:cs="Arial"/>
          <w:sz w:val="22"/>
          <w:szCs w:val="22"/>
        </w:rPr>
        <w:t>Padahal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“</w:t>
      </w:r>
      <w:proofErr w:type="spellStart"/>
      <w:r>
        <w:rPr>
          <w:rFonts w:ascii="Arial" w:eastAsia="Arial" w:hAnsi="Arial" w:cs="Arial"/>
          <w:sz w:val="22"/>
          <w:szCs w:val="22"/>
        </w:rPr>
        <w:t>terkenal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” </w:t>
      </w:r>
      <w:proofErr w:type="spellStart"/>
      <w:r>
        <w:rPr>
          <w:rFonts w:ascii="Arial" w:eastAsia="Arial" w:hAnsi="Arial" w:cs="Arial"/>
          <w:sz w:val="22"/>
          <w:szCs w:val="22"/>
        </w:rPr>
        <w:t>belum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tentu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menjadi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paling </w:t>
      </w:r>
      <w:proofErr w:type="spellStart"/>
      <w:r>
        <w:rPr>
          <w:rFonts w:ascii="Arial" w:eastAsia="Arial" w:hAnsi="Arial" w:cs="Arial"/>
          <w:sz w:val="22"/>
          <w:szCs w:val="22"/>
        </w:rPr>
        <w:t>enak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WebGIS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bertujuan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membantu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para </w:t>
      </w:r>
      <w:proofErr w:type="spellStart"/>
      <w:r>
        <w:rPr>
          <w:rFonts w:ascii="Arial" w:eastAsia="Arial" w:hAnsi="Arial" w:cs="Arial"/>
          <w:sz w:val="22"/>
          <w:szCs w:val="22"/>
        </w:rPr>
        <w:t>wisatawan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memilih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tempat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kriteria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mereka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inginkan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7BE788A7" w14:textId="77777777" w:rsidR="003821DA" w:rsidRDefault="003821DA">
      <w:pPr>
        <w:spacing w:before="18" w:line="260" w:lineRule="exact"/>
        <w:rPr>
          <w:sz w:val="26"/>
          <w:szCs w:val="26"/>
        </w:rPr>
      </w:pPr>
    </w:p>
    <w:p w14:paraId="064593B1" w14:textId="77777777" w:rsidR="003821DA" w:rsidRDefault="003821DA">
      <w:pPr>
        <w:spacing w:line="200" w:lineRule="exact"/>
      </w:pPr>
    </w:p>
    <w:p w14:paraId="363FAB0B" w14:textId="77777777" w:rsidR="003821DA" w:rsidRDefault="003821DA">
      <w:pPr>
        <w:spacing w:line="200" w:lineRule="exact"/>
      </w:pPr>
    </w:p>
    <w:p w14:paraId="4391923F" w14:textId="77777777" w:rsidR="003821DA" w:rsidRDefault="00000000">
      <w:pPr>
        <w:ind w:left="140"/>
        <w:rPr>
          <w:rFonts w:ascii="Arial" w:eastAsia="Arial" w:hAnsi="Arial" w:cs="Arial"/>
          <w:sz w:val="34"/>
          <w:szCs w:val="34"/>
        </w:rPr>
      </w:pPr>
      <w:r>
        <w:rPr>
          <w:rFonts w:ascii="Arial" w:eastAsia="Arial" w:hAnsi="Arial" w:cs="Arial"/>
          <w:b/>
          <w:sz w:val="34"/>
          <w:szCs w:val="34"/>
        </w:rPr>
        <w:t xml:space="preserve">3. </w:t>
      </w:r>
      <w:r>
        <w:rPr>
          <w:rFonts w:ascii="Arial" w:eastAsia="Arial" w:hAnsi="Arial" w:cs="Arial"/>
          <w:b/>
          <w:spacing w:val="-25"/>
          <w:sz w:val="34"/>
          <w:szCs w:val="34"/>
        </w:rPr>
        <w:t>T</w:t>
      </w:r>
      <w:r>
        <w:rPr>
          <w:rFonts w:ascii="Arial" w:eastAsia="Arial" w:hAnsi="Arial" w:cs="Arial"/>
          <w:b/>
          <w:sz w:val="34"/>
          <w:szCs w:val="34"/>
        </w:rPr>
        <w:t xml:space="preserve">arget </w:t>
      </w:r>
      <w:proofErr w:type="spellStart"/>
      <w:r>
        <w:rPr>
          <w:rFonts w:ascii="Arial" w:eastAsia="Arial" w:hAnsi="Arial" w:cs="Arial"/>
          <w:b/>
          <w:sz w:val="34"/>
          <w:szCs w:val="34"/>
        </w:rPr>
        <w:t>Pengguna</w:t>
      </w:r>
      <w:proofErr w:type="spellEnd"/>
    </w:p>
    <w:p w14:paraId="42A45F24" w14:textId="77777777" w:rsidR="003821DA" w:rsidRDefault="003821DA">
      <w:pPr>
        <w:spacing w:before="19" w:line="280" w:lineRule="exact"/>
        <w:rPr>
          <w:sz w:val="28"/>
          <w:szCs w:val="28"/>
        </w:rPr>
      </w:pPr>
    </w:p>
    <w:p w14:paraId="36E2C344" w14:textId="77777777" w:rsidR="003821DA" w:rsidRDefault="00000000">
      <w:pPr>
        <w:ind w:left="14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Siapa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pengguna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utama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4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ebGIS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>?</w:t>
      </w:r>
    </w:p>
    <w:p w14:paraId="3469E3B7" w14:textId="77777777" w:rsidR="003821DA" w:rsidRDefault="003821DA">
      <w:pPr>
        <w:spacing w:line="100" w:lineRule="exact"/>
        <w:rPr>
          <w:sz w:val="11"/>
          <w:szCs w:val="11"/>
        </w:rPr>
      </w:pPr>
    </w:p>
    <w:p w14:paraId="5D51BF6B" w14:textId="77777777" w:rsidR="003821DA" w:rsidRDefault="003821DA">
      <w:pPr>
        <w:spacing w:line="200" w:lineRule="exact"/>
      </w:pPr>
    </w:p>
    <w:p w14:paraId="242940D8" w14:textId="7E32E646" w:rsidR="003821DA" w:rsidRDefault="00000000">
      <w:pPr>
        <w:spacing w:line="306" w:lineRule="auto"/>
        <w:ind w:left="860" w:right="6514"/>
        <w:rPr>
          <w:rFonts w:ascii="Arial" w:eastAsia="Arial" w:hAnsi="Arial" w:cs="Arial"/>
          <w:sz w:val="22"/>
          <w:szCs w:val="22"/>
        </w:rPr>
        <w:sectPr w:rsidR="003821DA">
          <w:pgSz w:w="12240" w:h="15840"/>
          <w:pgMar w:top="1480" w:right="1720" w:bottom="280" w:left="1300" w:header="720" w:footer="720" w:gutter="0"/>
          <w:cols w:space="720"/>
        </w:sectPr>
      </w:pPr>
      <w:r w:rsidRPr="00BC41C8">
        <w:rPr>
          <w:highlight w:val="green"/>
        </w:rPr>
        <w:pict w14:anchorId="5A1865D5">
          <v:group id="_x0000_s1056" style="position:absolute;left:0;text-align:left;margin-left:91.7pt;margin-top:1.15pt;width:10.15pt;height:10.15pt;z-index:-251663872;mso-position-horizontal-relative:page" coordorigin="1834,23" coordsize="203,203">
            <v:shape id="_x0000_s1058" style="position:absolute;left:1834;top:23;width:203;height:203" coordorigin="1834,23" coordsize="203,203" path="m1844,23r182,l2014,203r,-158l1856,45r,180l1844,225r-10,-10l1834,33r10,-10xe" fillcolor="#585858" stroked="f">
              <v:path arrowok="t"/>
            </v:shape>
            <v:shape id="_x0000_s1057" style="position:absolute;left:1834;top:23;width:203;height:203" coordorigin="1834,23" coordsize="203,203" path="m1856,45r,158l2014,203,2026,23r10,10l2036,215r-10,10l1856,225r,-180xe" fillcolor="#585858" stroked="f">
              <v:path arrowok="t"/>
            </v:shape>
            <w10:wrap anchorx="page"/>
          </v:group>
        </w:pict>
      </w:r>
      <w:r w:rsidRPr="00BC41C8">
        <w:rPr>
          <w:highlight w:val="green"/>
        </w:rPr>
        <w:pict w14:anchorId="750771DF">
          <v:group id="_x0000_s1053" style="position:absolute;left:0;text-align:left;margin-left:91.7pt;margin-top:17.3pt;width:10.15pt;height:10.15pt;z-index:-251662848;mso-position-horizontal-relative:page" coordorigin="1834,346" coordsize="203,203">
            <v:shape id="_x0000_s1055" style="position:absolute;left:1834;top:346;width:203;height:203" coordorigin="1834,346" coordsize="203,203" path="m1844,346r182,l2014,526r,-158l1856,368r,180l1844,548r-10,-10l1834,356r10,-10xe" fillcolor="#585858" stroked="f">
              <v:path arrowok="t"/>
            </v:shape>
            <v:shape id="_x0000_s1054" style="position:absolute;left:1834;top:346;width:203;height:203" coordorigin="1834,346" coordsize="203,203" path="m1856,368r,158l2014,526r12,-180l2036,356r,182l2026,548r-170,l1856,368xe" fillcolor="#585858" stroked="f">
              <v:path arrowok="t"/>
            </v:shape>
            <w10:wrap anchorx="page"/>
          </v:group>
        </w:pict>
      </w:r>
      <w:r w:rsidRPr="00BC41C8">
        <w:rPr>
          <w:highlight w:val="green"/>
        </w:rPr>
        <w:pict w14:anchorId="39A85B84">
          <v:group id="_x0000_s1050" style="position:absolute;left:0;text-align:left;margin-left:91.7pt;margin-top:33.45pt;width:10.15pt;height:10.15pt;z-index:-251661824;mso-position-horizontal-relative:page" coordorigin="1834,669" coordsize="203,203">
            <v:shape id="_x0000_s1052" style="position:absolute;left:1834;top:669;width:203;height:203" coordorigin="1834,669" coordsize="203,203" path="m1844,669r182,l2014,849r,-157l1856,692r,180l1844,872r-10,-10l1834,679r10,-10xe" fillcolor="#585858" stroked="f">
              <v:path arrowok="t"/>
            </v:shape>
            <v:shape id="_x0000_s1051" style="position:absolute;left:1834;top:669;width:203;height:203" coordorigin="1834,669" coordsize="203,203" path="m1856,692r,157l2014,849r12,-180l2036,679r,183l2026,872r-170,l1856,692xe" fillcolor="#585858" stroked="f">
              <v:path arrowok="t"/>
            </v:shape>
            <w10:wrap anchorx="page"/>
          </v:group>
        </w:pict>
      </w:r>
      <w:r w:rsidRPr="00BC41C8">
        <w:rPr>
          <w:highlight w:val="green"/>
        </w:rPr>
        <w:pict w14:anchorId="0ACBB930">
          <v:group id="_x0000_s1047" style="position:absolute;left:0;text-align:left;margin-left:91.7pt;margin-top:49.65pt;width:10.15pt;height:10.15pt;z-index:-251660800;mso-position-horizontal-relative:page" coordorigin="1834,993" coordsize="203,203">
            <v:shape id="_x0000_s1049" style="position:absolute;left:1834;top:993;width:203;height:203" coordorigin="1834,993" coordsize="203,203" path="m1844,993r182,l2014,1173r,-158l1856,1015r,180l1844,1195r-10,-10l1834,1003r10,-10xe" fillcolor="#585858" stroked="f">
              <v:path arrowok="t"/>
            </v:shape>
            <v:shape id="_x0000_s1048" style="position:absolute;left:1834;top:993;width:203;height:203" coordorigin="1834,993" coordsize="203,203" path="m1856,1015r,158l2014,1173r12,-180l2036,1003r,182l2026,1195r-170,l1856,1015xe" fillcolor="#585858" stroked="f">
              <v:path arrowok="t"/>
            </v:shape>
            <w10:wrap anchorx="page"/>
          </v:group>
        </w:pict>
      </w:r>
      <w:r w:rsidRPr="00BC41C8">
        <w:rPr>
          <w:rFonts w:ascii="Arial" w:eastAsia="Arial" w:hAnsi="Arial" w:cs="Arial"/>
          <w:sz w:val="22"/>
          <w:szCs w:val="22"/>
          <w:highlight w:val="green"/>
        </w:rPr>
        <w:t xml:space="preserve">Masyarakat </w:t>
      </w:r>
      <w:proofErr w:type="spellStart"/>
      <w:r w:rsidRPr="00BC41C8">
        <w:rPr>
          <w:rFonts w:ascii="Arial" w:eastAsia="Arial" w:hAnsi="Arial" w:cs="Arial"/>
          <w:sz w:val="22"/>
          <w:szCs w:val="22"/>
          <w:highlight w:val="green"/>
        </w:rPr>
        <w:t>umum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Pemerintah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Perusahaan </w:t>
      </w:r>
      <w:proofErr w:type="spellStart"/>
      <w:r>
        <w:rPr>
          <w:rFonts w:ascii="Arial" w:eastAsia="Arial" w:hAnsi="Arial" w:cs="Arial"/>
          <w:sz w:val="22"/>
          <w:szCs w:val="22"/>
        </w:rPr>
        <w:t>Peneliti</w:t>
      </w:r>
      <w:proofErr w:type="spellEnd"/>
    </w:p>
    <w:p w14:paraId="5DA95132" w14:textId="77777777" w:rsidR="003821DA" w:rsidRDefault="00000000">
      <w:pPr>
        <w:spacing w:before="72"/>
        <w:ind w:left="820"/>
        <w:rPr>
          <w:rFonts w:ascii="Arial" w:eastAsia="Arial" w:hAnsi="Arial" w:cs="Arial"/>
          <w:sz w:val="22"/>
          <w:szCs w:val="22"/>
        </w:rPr>
      </w:pPr>
      <w:r>
        <w:lastRenderedPageBreak/>
        <w:pict w14:anchorId="448C1EEF">
          <v:group id="_x0000_s1044" style="position:absolute;left:0;text-align:left;margin-left:91.7pt;margin-top:4.75pt;width:10.15pt;height:10.15pt;z-index:-251659776;mso-position-horizontal-relative:page" coordorigin="1834,95" coordsize="203,203">
            <v:shape id="_x0000_s1046" style="position:absolute;left:1834;top:95;width:203;height:203" coordorigin="1834,95" coordsize="203,203" path="m1844,95r182,l2014,275r,-158l1856,117r,180l1844,297r-10,-10l1834,105r10,-10xe" fillcolor="#585858" stroked="f">
              <v:path arrowok="t"/>
            </v:shape>
            <v:shape id="_x0000_s1045" style="position:absolute;left:1834;top:95;width:203;height:203" coordorigin="1834,95" coordsize="203,203" path="m1856,117r,158l2014,275,2026,95r10,10l2036,287r-10,10l1856,297r,-180xe" fillcolor="#585858" stroked="f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z w:val="22"/>
          <w:szCs w:val="22"/>
        </w:rPr>
        <w:t xml:space="preserve">Internal </w:t>
      </w:r>
      <w:proofErr w:type="spellStart"/>
      <w:r>
        <w:rPr>
          <w:rFonts w:ascii="Arial" w:eastAsia="Arial" w:hAnsi="Arial" w:cs="Arial"/>
          <w:sz w:val="22"/>
          <w:szCs w:val="22"/>
        </w:rPr>
        <w:t>organisasi</w:t>
      </w:r>
      <w:proofErr w:type="spellEnd"/>
    </w:p>
    <w:p w14:paraId="439CC3E1" w14:textId="77777777" w:rsidR="003821DA" w:rsidRDefault="00000000">
      <w:pPr>
        <w:spacing w:before="70"/>
        <w:ind w:left="820"/>
        <w:rPr>
          <w:rFonts w:ascii="Arial" w:eastAsia="Arial" w:hAnsi="Arial" w:cs="Arial"/>
          <w:sz w:val="22"/>
          <w:szCs w:val="22"/>
        </w:rPr>
      </w:pPr>
      <w:r>
        <w:pict w14:anchorId="4E8B8F04">
          <v:group id="_x0000_s1041" style="position:absolute;left:0;text-align:left;margin-left:91.7pt;margin-top:4.65pt;width:10.15pt;height:10.15pt;z-index:-251658752;mso-position-horizontal-relative:page" coordorigin="1834,93" coordsize="203,203">
            <v:shape id="_x0000_s1043" style="position:absolute;left:1834;top:93;width:203;height:203" coordorigin="1834,93" coordsize="203,203" path="m1844,93r182,l2014,273r,-158l1856,115r,180l1844,295r-10,-10l1834,103r10,-10xe" fillcolor="#585858" stroked="f">
              <v:path arrowok="t"/>
            </v:shape>
            <v:shape id="_x0000_s1042" style="position:absolute;left:1834;top:93;width:203;height:203" coordorigin="1834,93" coordsize="203,203" path="m1856,115r,158l2014,273,2026,93r10,10l2036,285r-10,10l1856,295r,-180xe" fillcolor="#585858" stroked="f">
              <v:path arrowok="t"/>
            </v:shape>
            <w10:wrap anchorx="page"/>
          </v:group>
        </w:pict>
      </w:r>
      <w:proofErr w:type="spellStart"/>
      <w:r>
        <w:rPr>
          <w:rFonts w:ascii="Arial" w:eastAsia="Arial" w:hAnsi="Arial" w:cs="Arial"/>
          <w:sz w:val="22"/>
          <w:szCs w:val="22"/>
        </w:rPr>
        <w:t>Lainnya</w:t>
      </w:r>
      <w:proofErr w:type="spellEnd"/>
      <w:r>
        <w:rPr>
          <w:rFonts w:ascii="Arial" w:eastAsia="Arial" w:hAnsi="Arial" w:cs="Arial"/>
          <w:sz w:val="22"/>
          <w:szCs w:val="22"/>
        </w:rPr>
        <w:t>: .............................</w:t>
      </w:r>
    </w:p>
    <w:p w14:paraId="70136AF9" w14:textId="77777777" w:rsidR="003821DA" w:rsidRDefault="003821DA">
      <w:pPr>
        <w:spacing w:before="8" w:line="180" w:lineRule="exact"/>
        <w:rPr>
          <w:sz w:val="19"/>
          <w:szCs w:val="19"/>
        </w:rPr>
      </w:pPr>
    </w:p>
    <w:p w14:paraId="33FBC34D" w14:textId="77777777" w:rsidR="003821DA" w:rsidRDefault="003821DA">
      <w:pPr>
        <w:spacing w:line="200" w:lineRule="exact"/>
      </w:pPr>
    </w:p>
    <w:p w14:paraId="5C8029BA" w14:textId="77777777" w:rsidR="003821DA" w:rsidRDefault="00000000">
      <w:pPr>
        <w:ind w:left="100"/>
        <w:rPr>
          <w:rFonts w:ascii="Arial" w:eastAsia="Arial" w:hAnsi="Arial" w:cs="Arial"/>
          <w:sz w:val="34"/>
          <w:szCs w:val="34"/>
        </w:rPr>
      </w:pPr>
      <w:r>
        <w:rPr>
          <w:rFonts w:ascii="Arial" w:eastAsia="Arial" w:hAnsi="Arial" w:cs="Arial"/>
          <w:b/>
          <w:sz w:val="34"/>
          <w:szCs w:val="34"/>
        </w:rPr>
        <w:t xml:space="preserve">4. Data yang </w:t>
      </w:r>
      <w:proofErr w:type="spellStart"/>
      <w:r>
        <w:rPr>
          <w:rFonts w:ascii="Arial" w:eastAsia="Arial" w:hAnsi="Arial" w:cs="Arial"/>
          <w:b/>
          <w:sz w:val="34"/>
          <w:szCs w:val="34"/>
        </w:rPr>
        <w:t>Digunakan</w:t>
      </w:r>
      <w:proofErr w:type="spellEnd"/>
    </w:p>
    <w:p w14:paraId="3BCDACB9" w14:textId="77777777" w:rsidR="003821DA" w:rsidRDefault="003821DA">
      <w:pPr>
        <w:spacing w:before="19" w:line="280" w:lineRule="exact"/>
        <w:rPr>
          <w:sz w:val="28"/>
          <w:szCs w:val="28"/>
        </w:rPr>
      </w:pPr>
    </w:p>
    <w:p w14:paraId="5C67FB1D" w14:textId="77777777" w:rsidR="003821DA" w:rsidRDefault="00000000">
      <w:pPr>
        <w:ind w:left="1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Data </w:t>
      </w:r>
      <w:proofErr w:type="spellStart"/>
      <w:r>
        <w:rPr>
          <w:rFonts w:ascii="Arial" w:eastAsia="Arial" w:hAnsi="Arial" w:cs="Arial"/>
          <w:sz w:val="22"/>
          <w:szCs w:val="22"/>
        </w:rPr>
        <w:t>spasial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non </w:t>
      </w:r>
      <w:proofErr w:type="spellStart"/>
      <w:r>
        <w:rPr>
          <w:rFonts w:ascii="Arial" w:eastAsia="Arial" w:hAnsi="Arial" w:cs="Arial"/>
          <w:sz w:val="22"/>
          <w:szCs w:val="22"/>
        </w:rPr>
        <w:t>spasial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apa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digunakan</w:t>
      </w:r>
      <w:proofErr w:type="spellEnd"/>
      <w:r>
        <w:rPr>
          <w:rFonts w:ascii="Arial" w:eastAsia="Arial" w:hAnsi="Arial" w:cs="Arial"/>
          <w:sz w:val="22"/>
          <w:szCs w:val="22"/>
        </w:rPr>
        <w:t>?</w:t>
      </w:r>
    </w:p>
    <w:p w14:paraId="1C19736F" w14:textId="77777777" w:rsidR="003821DA" w:rsidRDefault="003821DA">
      <w:pPr>
        <w:spacing w:before="18" w:line="260" w:lineRule="exact"/>
        <w:rPr>
          <w:sz w:val="26"/>
          <w:szCs w:val="26"/>
        </w:rPr>
      </w:pPr>
    </w:p>
    <w:p w14:paraId="176E3262" w14:textId="67C323AE" w:rsidR="003821DA" w:rsidRDefault="00BC41C8">
      <w:pPr>
        <w:ind w:left="1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Data </w:t>
      </w:r>
      <w:proofErr w:type="spellStart"/>
      <w:r>
        <w:rPr>
          <w:rFonts w:ascii="Arial" w:eastAsia="Arial" w:hAnsi="Arial" w:cs="Arial"/>
          <w:sz w:val="22"/>
          <w:szCs w:val="22"/>
        </w:rPr>
        <w:t>spasial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digunakan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project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berupa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Peta Dasar, </w:t>
      </w:r>
      <w:proofErr w:type="spellStart"/>
      <w:r w:rsidR="00F75E57"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okasi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tempat makan di </w:t>
      </w:r>
      <w:proofErr w:type="spellStart"/>
      <w:r>
        <w:rPr>
          <w:rFonts w:ascii="Arial" w:eastAsia="Arial" w:hAnsi="Arial" w:cs="Arial"/>
          <w:sz w:val="22"/>
          <w:szCs w:val="22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Yogyakarta</w:t>
      </w:r>
      <w:r w:rsidR="00F75E57">
        <w:rPr>
          <w:rFonts w:ascii="Arial" w:eastAsia="Arial" w:hAnsi="Arial" w:cs="Arial"/>
          <w:sz w:val="22"/>
          <w:szCs w:val="22"/>
        </w:rPr>
        <w:t xml:space="preserve">, dan </w:t>
      </w:r>
      <w:proofErr w:type="spellStart"/>
      <w:r w:rsidR="00F75E57">
        <w:rPr>
          <w:rFonts w:ascii="Arial" w:eastAsia="Arial" w:hAnsi="Arial" w:cs="Arial"/>
          <w:sz w:val="22"/>
          <w:szCs w:val="22"/>
        </w:rPr>
        <w:t>jalan</w:t>
      </w:r>
      <w:proofErr w:type="spellEnd"/>
      <w:r w:rsidR="00F75E57">
        <w:rPr>
          <w:rFonts w:ascii="Arial" w:eastAsia="Arial" w:hAnsi="Arial" w:cs="Arial"/>
          <w:sz w:val="22"/>
          <w:szCs w:val="22"/>
        </w:rPr>
        <w:t xml:space="preserve"> di </w:t>
      </w:r>
      <w:proofErr w:type="spellStart"/>
      <w:r w:rsidR="00F75E57">
        <w:rPr>
          <w:rFonts w:ascii="Arial" w:eastAsia="Arial" w:hAnsi="Arial" w:cs="Arial"/>
          <w:sz w:val="22"/>
          <w:szCs w:val="22"/>
        </w:rPr>
        <w:t>seluruh</w:t>
      </w:r>
      <w:proofErr w:type="spellEnd"/>
      <w:r w:rsidR="00F75E57">
        <w:rPr>
          <w:rFonts w:ascii="Arial" w:eastAsia="Arial" w:hAnsi="Arial" w:cs="Arial"/>
          <w:sz w:val="22"/>
          <w:szCs w:val="22"/>
        </w:rPr>
        <w:t xml:space="preserve"> Yogyakarta.</w:t>
      </w:r>
    </w:p>
    <w:p w14:paraId="798F90E5" w14:textId="77777777" w:rsidR="003821DA" w:rsidRDefault="003821DA">
      <w:pPr>
        <w:spacing w:before="18" w:line="260" w:lineRule="exact"/>
        <w:rPr>
          <w:sz w:val="26"/>
          <w:szCs w:val="26"/>
        </w:rPr>
      </w:pPr>
    </w:p>
    <w:p w14:paraId="3A1FE4F4" w14:textId="77777777" w:rsidR="003821DA" w:rsidRDefault="003821DA">
      <w:pPr>
        <w:spacing w:line="200" w:lineRule="exact"/>
      </w:pPr>
    </w:p>
    <w:p w14:paraId="674E62CC" w14:textId="77777777" w:rsidR="00F75E57" w:rsidRDefault="00F75E57">
      <w:pPr>
        <w:spacing w:line="200" w:lineRule="exact"/>
      </w:pPr>
    </w:p>
    <w:p w14:paraId="749F2E98" w14:textId="77777777" w:rsidR="003821DA" w:rsidRDefault="003821DA">
      <w:pPr>
        <w:spacing w:line="200" w:lineRule="exact"/>
      </w:pPr>
    </w:p>
    <w:p w14:paraId="19CB61C6" w14:textId="77777777" w:rsidR="003821DA" w:rsidRDefault="00000000">
      <w:pPr>
        <w:ind w:left="100"/>
        <w:rPr>
          <w:rFonts w:ascii="Arial" w:eastAsia="Arial" w:hAnsi="Arial" w:cs="Arial"/>
          <w:sz w:val="34"/>
          <w:szCs w:val="34"/>
        </w:rPr>
      </w:pPr>
      <w:r>
        <w:rPr>
          <w:rFonts w:ascii="Arial" w:eastAsia="Arial" w:hAnsi="Arial" w:cs="Arial"/>
          <w:b/>
          <w:sz w:val="34"/>
          <w:szCs w:val="34"/>
        </w:rPr>
        <w:t xml:space="preserve">5. Fitur yang </w:t>
      </w:r>
      <w:proofErr w:type="spellStart"/>
      <w:r>
        <w:rPr>
          <w:rFonts w:ascii="Arial" w:eastAsia="Arial" w:hAnsi="Arial" w:cs="Arial"/>
          <w:b/>
          <w:sz w:val="34"/>
          <w:szCs w:val="34"/>
        </w:rPr>
        <w:t>Ingin</w:t>
      </w:r>
      <w:proofErr w:type="spellEnd"/>
      <w:r>
        <w:rPr>
          <w:rFonts w:ascii="Arial" w:eastAsia="Arial" w:hAnsi="Arial" w:cs="Arial"/>
          <w:b/>
          <w:sz w:val="34"/>
          <w:szCs w:val="34"/>
        </w:rPr>
        <w:t xml:space="preserve"> </w:t>
      </w:r>
      <w:proofErr w:type="spellStart"/>
      <w:r>
        <w:rPr>
          <w:rFonts w:ascii="Arial" w:eastAsia="Arial" w:hAnsi="Arial" w:cs="Arial"/>
          <w:b/>
          <w:sz w:val="34"/>
          <w:szCs w:val="34"/>
        </w:rPr>
        <w:t>Dibuat</w:t>
      </w:r>
      <w:proofErr w:type="spellEnd"/>
    </w:p>
    <w:p w14:paraId="2A72B9C7" w14:textId="77777777" w:rsidR="003821DA" w:rsidRDefault="003821DA">
      <w:pPr>
        <w:spacing w:before="19" w:line="280" w:lineRule="exact"/>
        <w:rPr>
          <w:sz w:val="28"/>
          <w:szCs w:val="28"/>
        </w:rPr>
      </w:pPr>
    </w:p>
    <w:p w14:paraId="0E4DE0C3" w14:textId="77777777" w:rsidR="003821DA" w:rsidRDefault="00000000">
      <w:pPr>
        <w:ind w:left="1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Checklist </w:t>
      </w:r>
      <w:proofErr w:type="spellStart"/>
      <w:r>
        <w:rPr>
          <w:rFonts w:ascii="Arial" w:eastAsia="Arial" w:hAnsi="Arial" w:cs="Arial"/>
          <w:sz w:val="22"/>
          <w:szCs w:val="22"/>
        </w:rPr>
        <w:t>fitur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ingin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diimplementasikan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p w14:paraId="5CB447AB" w14:textId="77777777" w:rsidR="003821DA" w:rsidRDefault="003821DA">
      <w:pPr>
        <w:spacing w:before="18" w:line="260" w:lineRule="exact"/>
        <w:rPr>
          <w:sz w:val="26"/>
          <w:szCs w:val="26"/>
        </w:rPr>
      </w:pPr>
    </w:p>
    <w:p w14:paraId="0B2E591F" w14:textId="01F85955" w:rsidR="003821DA" w:rsidRDefault="00F75E57">
      <w:pPr>
        <w:ind w:left="1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Filter, Radius, Isochrone, dan Rute</w:t>
      </w:r>
    </w:p>
    <w:p w14:paraId="0C1DA041" w14:textId="77777777" w:rsidR="003821DA" w:rsidRDefault="003821DA">
      <w:pPr>
        <w:spacing w:before="18" w:line="260" w:lineRule="exact"/>
        <w:rPr>
          <w:sz w:val="26"/>
          <w:szCs w:val="26"/>
        </w:rPr>
      </w:pPr>
    </w:p>
    <w:p w14:paraId="09E70AF4" w14:textId="77777777" w:rsidR="003821DA" w:rsidRDefault="003821DA">
      <w:pPr>
        <w:spacing w:before="8" w:line="180" w:lineRule="exact"/>
        <w:rPr>
          <w:sz w:val="19"/>
          <w:szCs w:val="19"/>
        </w:rPr>
      </w:pPr>
    </w:p>
    <w:p w14:paraId="7F9BE3CA" w14:textId="77777777" w:rsidR="003821DA" w:rsidRDefault="003821DA">
      <w:pPr>
        <w:spacing w:line="200" w:lineRule="exact"/>
      </w:pPr>
    </w:p>
    <w:p w14:paraId="1A7EC295" w14:textId="77777777" w:rsidR="003821DA" w:rsidRDefault="00000000">
      <w:pPr>
        <w:ind w:left="100"/>
        <w:rPr>
          <w:rFonts w:ascii="Arial" w:eastAsia="Arial" w:hAnsi="Arial" w:cs="Arial"/>
          <w:sz w:val="34"/>
          <w:szCs w:val="34"/>
        </w:rPr>
      </w:pPr>
      <w:r>
        <w:rPr>
          <w:rFonts w:ascii="Arial" w:eastAsia="Arial" w:hAnsi="Arial" w:cs="Arial"/>
          <w:b/>
          <w:sz w:val="34"/>
          <w:szCs w:val="34"/>
        </w:rPr>
        <w:t xml:space="preserve">6. </w:t>
      </w:r>
      <w:proofErr w:type="spellStart"/>
      <w:r>
        <w:rPr>
          <w:rFonts w:ascii="Arial" w:eastAsia="Arial" w:hAnsi="Arial" w:cs="Arial"/>
          <w:b/>
          <w:sz w:val="34"/>
          <w:szCs w:val="34"/>
        </w:rPr>
        <w:t>Referensi</w:t>
      </w:r>
      <w:proofErr w:type="spellEnd"/>
      <w:r>
        <w:rPr>
          <w:rFonts w:ascii="Arial" w:eastAsia="Arial" w:hAnsi="Arial" w:cs="Arial"/>
          <w:b/>
          <w:sz w:val="34"/>
          <w:szCs w:val="34"/>
        </w:rPr>
        <w:t xml:space="preserve"> </w:t>
      </w:r>
      <w:proofErr w:type="spellStart"/>
      <w:r>
        <w:rPr>
          <w:rFonts w:ascii="Arial" w:eastAsia="Arial" w:hAnsi="Arial" w:cs="Arial"/>
          <w:b/>
          <w:spacing w:val="-25"/>
          <w:sz w:val="34"/>
          <w:szCs w:val="34"/>
        </w:rPr>
        <w:t>T</w:t>
      </w:r>
      <w:r>
        <w:rPr>
          <w:rFonts w:ascii="Arial" w:eastAsia="Arial" w:hAnsi="Arial" w:cs="Arial"/>
          <w:b/>
          <w:sz w:val="34"/>
          <w:szCs w:val="34"/>
        </w:rPr>
        <w:t>ampilan</w:t>
      </w:r>
      <w:proofErr w:type="spellEnd"/>
      <w:r>
        <w:rPr>
          <w:rFonts w:ascii="Arial" w:eastAsia="Arial" w:hAnsi="Arial" w:cs="Arial"/>
          <w:b/>
          <w:sz w:val="34"/>
          <w:szCs w:val="34"/>
        </w:rPr>
        <w:t xml:space="preserve"> / </w:t>
      </w:r>
      <w:proofErr w:type="spellStart"/>
      <w:r>
        <w:rPr>
          <w:rFonts w:ascii="Arial" w:eastAsia="Arial" w:hAnsi="Arial" w:cs="Arial"/>
          <w:b/>
          <w:sz w:val="34"/>
          <w:szCs w:val="34"/>
        </w:rPr>
        <w:t>Inspirasi</w:t>
      </w:r>
      <w:proofErr w:type="spellEnd"/>
    </w:p>
    <w:p w14:paraId="0BFB8DE5" w14:textId="77777777" w:rsidR="003821DA" w:rsidRDefault="003821DA">
      <w:pPr>
        <w:spacing w:before="19" w:line="280" w:lineRule="exact"/>
        <w:rPr>
          <w:sz w:val="28"/>
          <w:szCs w:val="28"/>
        </w:rPr>
      </w:pPr>
    </w:p>
    <w:p w14:paraId="4C7F53C5" w14:textId="77777777" w:rsidR="003821DA" w:rsidRDefault="00000000">
      <w:pPr>
        <w:ind w:left="10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pacing w:val="-8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uliskan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referensi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dashboard, website, </w:t>
      </w:r>
      <w:proofErr w:type="spellStart"/>
      <w:r>
        <w:rPr>
          <w:rFonts w:ascii="Arial" w:eastAsia="Arial" w:hAnsi="Arial" w:cs="Arial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UI yang </w:t>
      </w:r>
      <w:proofErr w:type="spellStart"/>
      <w:r>
        <w:rPr>
          <w:rFonts w:ascii="Arial" w:eastAsia="Arial" w:hAnsi="Arial" w:cs="Arial"/>
          <w:sz w:val="22"/>
          <w:szCs w:val="22"/>
        </w:rPr>
        <w:t>disukai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4BBD94A4" w14:textId="77777777" w:rsidR="003821DA" w:rsidRDefault="003821DA">
      <w:pPr>
        <w:spacing w:before="18" w:line="260" w:lineRule="exact"/>
        <w:rPr>
          <w:sz w:val="26"/>
          <w:szCs w:val="26"/>
        </w:rPr>
      </w:pPr>
    </w:p>
    <w:p w14:paraId="42FC3CE2" w14:textId="04154FAD" w:rsidR="003821DA" w:rsidRDefault="00F75E57">
      <w:pPr>
        <w:ind w:left="100"/>
        <w:rPr>
          <w:rFonts w:ascii="Arial" w:eastAsia="Arial" w:hAnsi="Arial" w:cs="Arial"/>
          <w:sz w:val="22"/>
          <w:szCs w:val="22"/>
        </w:rPr>
      </w:pPr>
      <w:hyperlink r:id="rId5" w:history="1">
        <w:r w:rsidRPr="007170C2">
          <w:rPr>
            <w:rStyle w:val="Hyperlink"/>
            <w:rFonts w:ascii="Arial" w:eastAsia="Arial" w:hAnsi="Arial" w:cs="Arial"/>
            <w:sz w:val="22"/>
            <w:szCs w:val="22"/>
          </w:rPr>
          <w:t>https://abilakrisnaw.github.io/trips-diy/map.html</w:t>
        </w:r>
      </w:hyperlink>
    </w:p>
    <w:p w14:paraId="186060E8" w14:textId="098185B5" w:rsidR="00F75E57" w:rsidRDefault="00F75E57">
      <w:pPr>
        <w:ind w:left="100"/>
        <w:rPr>
          <w:rFonts w:ascii="Arial" w:eastAsia="Arial" w:hAnsi="Arial" w:cs="Arial"/>
          <w:sz w:val="22"/>
          <w:szCs w:val="22"/>
        </w:rPr>
      </w:pPr>
      <w:hyperlink r:id="rId6" w:history="1">
        <w:r w:rsidRPr="007170C2">
          <w:rPr>
            <w:rStyle w:val="Hyperlink"/>
            <w:rFonts w:ascii="Arial" w:eastAsia="Arial" w:hAnsi="Arial" w:cs="Arial"/>
            <w:sz w:val="22"/>
            <w:szCs w:val="22"/>
          </w:rPr>
          <w:t>https://civitrack-mapid-v1.vercel.app/</w:t>
        </w:r>
      </w:hyperlink>
    </w:p>
    <w:p w14:paraId="47373E73" w14:textId="447D882E" w:rsidR="00F75E57" w:rsidRDefault="00F75E57">
      <w:pPr>
        <w:ind w:left="10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GoJek</w:t>
      </w:r>
      <w:proofErr w:type="spellEnd"/>
    </w:p>
    <w:p w14:paraId="61B873C1" w14:textId="52777F94" w:rsidR="003821DA" w:rsidRDefault="00F75E57" w:rsidP="00F75E57">
      <w:pPr>
        <w:ind w:left="1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Grab</w:t>
      </w:r>
    </w:p>
    <w:p w14:paraId="62F07451" w14:textId="12DBD35B" w:rsidR="00F75E57" w:rsidRPr="00F75E57" w:rsidRDefault="00F75E57" w:rsidP="00F75E57">
      <w:pPr>
        <w:ind w:left="1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Strava</w:t>
      </w:r>
    </w:p>
    <w:p w14:paraId="291B6B96" w14:textId="77777777" w:rsidR="003821DA" w:rsidRDefault="003821DA">
      <w:pPr>
        <w:spacing w:line="200" w:lineRule="exact"/>
      </w:pPr>
    </w:p>
    <w:p w14:paraId="1BFB259F" w14:textId="77777777" w:rsidR="003821DA" w:rsidRDefault="003821DA">
      <w:pPr>
        <w:spacing w:line="200" w:lineRule="exact"/>
      </w:pPr>
    </w:p>
    <w:p w14:paraId="0CDF0D39" w14:textId="77777777" w:rsidR="003821DA" w:rsidRDefault="003821DA">
      <w:pPr>
        <w:spacing w:line="200" w:lineRule="exact"/>
      </w:pPr>
    </w:p>
    <w:p w14:paraId="640AE99E" w14:textId="77777777" w:rsidR="003821DA" w:rsidRDefault="003821DA">
      <w:pPr>
        <w:spacing w:line="200" w:lineRule="exact"/>
      </w:pPr>
    </w:p>
    <w:p w14:paraId="11B14F28" w14:textId="77777777" w:rsidR="003821DA" w:rsidRDefault="00000000">
      <w:pPr>
        <w:ind w:left="100"/>
        <w:rPr>
          <w:rFonts w:ascii="Arial" w:eastAsia="Arial" w:hAnsi="Arial" w:cs="Arial"/>
          <w:sz w:val="34"/>
          <w:szCs w:val="34"/>
        </w:rPr>
      </w:pPr>
      <w:r>
        <w:rPr>
          <w:rFonts w:ascii="Arial" w:eastAsia="Arial" w:hAnsi="Arial" w:cs="Arial"/>
          <w:b/>
          <w:sz w:val="34"/>
          <w:szCs w:val="34"/>
        </w:rPr>
        <w:t xml:space="preserve">7. Output Akhir yang </w:t>
      </w:r>
      <w:proofErr w:type="spellStart"/>
      <w:r>
        <w:rPr>
          <w:rFonts w:ascii="Arial" w:eastAsia="Arial" w:hAnsi="Arial" w:cs="Arial"/>
          <w:b/>
          <w:sz w:val="34"/>
          <w:szCs w:val="34"/>
        </w:rPr>
        <w:t>Diharapkan</w:t>
      </w:r>
      <w:proofErr w:type="spellEnd"/>
    </w:p>
    <w:p w14:paraId="5A367591" w14:textId="77777777" w:rsidR="003821DA" w:rsidRDefault="003821DA">
      <w:pPr>
        <w:spacing w:before="19" w:line="280" w:lineRule="exact"/>
        <w:rPr>
          <w:sz w:val="28"/>
          <w:szCs w:val="28"/>
        </w:rPr>
      </w:pPr>
    </w:p>
    <w:p w14:paraId="764912D0" w14:textId="77777777" w:rsidR="003821DA" w:rsidRDefault="00000000">
      <w:pPr>
        <w:ind w:left="10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Contoh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p w14:paraId="6C63BF47" w14:textId="77777777" w:rsidR="003821DA" w:rsidRDefault="003821DA">
      <w:pPr>
        <w:spacing w:line="100" w:lineRule="exact"/>
        <w:rPr>
          <w:sz w:val="11"/>
          <w:szCs w:val="11"/>
        </w:rPr>
      </w:pPr>
    </w:p>
    <w:p w14:paraId="49AE019A" w14:textId="77777777" w:rsidR="003821DA" w:rsidRDefault="003821DA">
      <w:pPr>
        <w:spacing w:line="200" w:lineRule="exact"/>
      </w:pPr>
    </w:p>
    <w:p w14:paraId="33803FB2" w14:textId="77777777" w:rsidR="003821DA" w:rsidRDefault="00000000">
      <w:pPr>
        <w:spacing w:line="306" w:lineRule="auto"/>
        <w:ind w:left="820" w:right="6122"/>
        <w:rPr>
          <w:rFonts w:ascii="Arial" w:eastAsia="Arial" w:hAnsi="Arial" w:cs="Arial"/>
          <w:sz w:val="22"/>
          <w:szCs w:val="22"/>
        </w:rPr>
      </w:pPr>
      <w:r w:rsidRPr="00F75E57">
        <w:rPr>
          <w:highlight w:val="green"/>
        </w:rPr>
        <w:pict w14:anchorId="5AFA5E46">
          <v:group id="_x0000_s1038" style="position:absolute;left:0;text-align:left;margin-left:91.7pt;margin-top:1.15pt;width:10.15pt;height:10.15pt;z-index:-251657728;mso-position-horizontal-relative:page" coordorigin="1834,23" coordsize="203,203">
            <v:shape id="_x0000_s1040" style="position:absolute;left:1834;top:23;width:203;height:203" coordorigin="1834,23" coordsize="203,203" path="m1844,23r182,l2014,203r,-158l1856,45r,180l1844,225r-10,-10l1834,33r10,-10xe" fillcolor="#585858" stroked="f">
              <v:path arrowok="t"/>
            </v:shape>
            <v:shape id="_x0000_s1039" style="position:absolute;left:1834;top:23;width:203;height:203" coordorigin="1834,23" coordsize="203,203" path="m1856,45r,158l2014,203,2026,23r10,10l2036,215r-10,10l1856,225r,-180xe" fillcolor="#585858" stroked="f">
              <v:path arrowok="t"/>
            </v:shape>
            <w10:wrap anchorx="page"/>
          </v:group>
        </w:pict>
      </w:r>
      <w:r w:rsidRPr="00F75E57">
        <w:rPr>
          <w:highlight w:val="green"/>
        </w:rPr>
        <w:pict w14:anchorId="51FF8AC1">
          <v:group id="_x0000_s1035" style="position:absolute;left:0;text-align:left;margin-left:91.7pt;margin-top:17.3pt;width:10.15pt;height:10.15pt;z-index:-251656704;mso-position-horizontal-relative:page" coordorigin="1834,346" coordsize="203,203">
            <v:shape id="_x0000_s1037" style="position:absolute;left:1834;top:346;width:203;height:203" coordorigin="1834,346" coordsize="203,203" path="m1844,346r182,l2014,526r,-158l1856,368r,180l1844,548r-10,-10l1834,356r10,-10xe" fillcolor="#585858" stroked="f">
              <v:path arrowok="t"/>
            </v:shape>
            <v:shape id="_x0000_s1036" style="position:absolute;left:1834;top:346;width:203;height:203" coordorigin="1834,346" coordsize="203,203" path="m1856,368r,158l2014,526r12,-180l2036,356r,182l2026,548r-170,l1856,368xe" fillcolor="#585858" stroked="f">
              <v:path arrowok="t"/>
            </v:shape>
            <w10:wrap anchorx="page"/>
          </v:group>
        </w:pict>
      </w:r>
      <w:r w:rsidRPr="00F75E57">
        <w:rPr>
          <w:highlight w:val="green"/>
        </w:rPr>
        <w:pict w14:anchorId="537AFA75">
          <v:group id="_x0000_s1032" style="position:absolute;left:0;text-align:left;margin-left:91.7pt;margin-top:33.45pt;width:10.15pt;height:10.15pt;z-index:-251655680;mso-position-horizontal-relative:page" coordorigin="1834,669" coordsize="203,203">
            <v:shape id="_x0000_s1034" style="position:absolute;left:1834;top:669;width:203;height:203" coordorigin="1834,669" coordsize="203,203" path="m1844,669r182,l2014,849r,-157l1856,692r,180l1844,872r-10,-10l1834,679r10,-10xe" fillcolor="#585858" stroked="f">
              <v:path arrowok="t"/>
            </v:shape>
            <v:shape id="_x0000_s1033" style="position:absolute;left:1834;top:669;width:203;height:203" coordorigin="1834,669" coordsize="203,203" path="m1856,692r,157l2014,849r12,-180l2036,679r,183l2026,872r-170,l1856,692xe" fillcolor="#585858" stroked="f">
              <v:path arrowok="t"/>
            </v:shape>
            <w10:wrap anchorx="page"/>
          </v:group>
        </w:pict>
      </w:r>
      <w:r w:rsidRPr="00F75E57">
        <w:rPr>
          <w:highlight w:val="green"/>
        </w:rPr>
        <w:pict w14:anchorId="2FE74D5F">
          <v:group id="_x0000_s1029" style="position:absolute;left:0;text-align:left;margin-left:91.7pt;margin-top:49.65pt;width:10.15pt;height:10.15pt;z-index:-251654656;mso-position-horizontal-relative:page" coordorigin="1834,993" coordsize="203,203">
            <v:shape id="_x0000_s1031" style="position:absolute;left:1834;top:993;width:203;height:203" coordorigin="1834,993" coordsize="203,203" path="m1844,993r182,l2014,1173r,-158l1856,1015r,180l1844,1195r-10,-10l1834,1003r10,-10xe" fillcolor="#585858" stroked="f">
              <v:path arrowok="t"/>
            </v:shape>
            <v:shape id="_x0000_s1030" style="position:absolute;left:1834;top:993;width:203;height:203" coordorigin="1834,993" coordsize="203,203" path="m1856,1015r,158l2014,1173r12,-180l2036,1003r,182l2026,1195r-170,l1856,1015xe" fillcolor="#585858" stroked="f">
              <v:path arrowok="t"/>
            </v:shape>
            <w10:wrap anchorx="page"/>
          </v:group>
        </w:pict>
      </w:r>
      <w:r w:rsidRPr="00F75E57">
        <w:rPr>
          <w:highlight w:val="green"/>
        </w:rPr>
        <w:pict w14:anchorId="578FFA72">
          <v:group id="_x0000_s1026" style="position:absolute;left:0;text-align:left;margin-left:91.7pt;margin-top:65.8pt;width:10.15pt;height:10.15pt;z-index:-251653632;mso-position-horizontal-relative:page" coordorigin="1834,1316" coordsize="203,203">
            <v:shape id="_x0000_s1028" style="position:absolute;left:1834;top:1316;width:203;height:203" coordorigin="1834,1316" coordsize="203,203" path="m1844,1316r182,l2014,1496r,-158l1856,1338r,180l1844,1518r-10,-10l1834,1326r10,-10xe" fillcolor="#585858" stroked="f">
              <v:path arrowok="t"/>
            </v:shape>
            <v:shape id="_x0000_s1027" style="position:absolute;left:1834;top:1316;width:203;height:203" coordorigin="1834,1316" coordsize="203,203" path="m1856,1338r,158l2014,1496r12,-180l2036,1326r,182l2026,1518r-170,l1856,1338xe" fillcolor="#585858" stroked="f">
              <v:path arrowok="t"/>
            </v:shape>
            <w10:wrap anchorx="page"/>
          </v:group>
        </w:pict>
      </w:r>
      <w:r w:rsidRPr="00F75E57">
        <w:rPr>
          <w:rFonts w:ascii="Arial" w:eastAsia="Arial" w:hAnsi="Arial" w:cs="Arial"/>
          <w:sz w:val="22"/>
          <w:szCs w:val="22"/>
          <w:highlight w:val="green"/>
        </w:rPr>
        <w:t xml:space="preserve">Portfolio </w:t>
      </w:r>
      <w:proofErr w:type="spellStart"/>
      <w:r w:rsidRPr="00F75E57">
        <w:rPr>
          <w:rFonts w:ascii="Arial" w:eastAsia="Arial" w:hAnsi="Arial" w:cs="Arial"/>
          <w:sz w:val="22"/>
          <w:szCs w:val="22"/>
          <w:highlight w:val="green"/>
        </w:rPr>
        <w:t>pribadi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 w:rsidRPr="00F75E57">
        <w:rPr>
          <w:rFonts w:ascii="Arial" w:eastAsia="Arial" w:hAnsi="Arial" w:cs="Arial"/>
          <w:sz w:val="22"/>
          <w:szCs w:val="22"/>
          <w:highlight w:val="green"/>
        </w:rPr>
        <w:t>Prototype startup</w:t>
      </w:r>
      <w:r>
        <w:rPr>
          <w:rFonts w:ascii="Arial" w:eastAsia="Arial" w:hAnsi="Arial" w:cs="Arial"/>
          <w:sz w:val="22"/>
          <w:szCs w:val="22"/>
        </w:rPr>
        <w:t xml:space="preserve"> Company dashboard Research visualization Competition project</w:t>
      </w:r>
    </w:p>
    <w:sectPr w:rsidR="003821DA">
      <w:pgSz w:w="12240" w:h="15840"/>
      <w:pgMar w:top="1400" w:right="17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93457"/>
    <w:multiLevelType w:val="multilevel"/>
    <w:tmpl w:val="EF36A7D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3486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1DA"/>
    <w:rsid w:val="003821DA"/>
    <w:rsid w:val="007F7B54"/>
    <w:rsid w:val="00BC41C8"/>
    <w:rsid w:val="00F75E57"/>
    <w:rsid w:val="00FE6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9"/>
    <o:shapelayout v:ext="edit">
      <o:idmap v:ext="edit" data="1"/>
    </o:shapelayout>
  </w:shapeDefaults>
  <w:decimalSymbol w:val="."/>
  <w:listSeparator w:val=","/>
  <w14:docId w14:val="6213554C"/>
  <w15:docId w15:val="{C3BD5335-6A0D-46D4-9C36-2D46E9A79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F75E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E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ivitrack-mapid-v1.vercel.app/" TargetMode="External"/><Relationship Id="rId5" Type="http://schemas.openxmlformats.org/officeDocument/2006/relationships/hyperlink" Target="https://abilakrisnaw.github.io/trips-diy/map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140</Words>
  <Characters>1764</Characters>
  <Application>Microsoft Office Word</Application>
  <DocSecurity>0</DocSecurity>
  <Lines>126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Ghalih Nur Wicaksono</cp:lastModifiedBy>
  <cp:revision>3</cp:revision>
  <dcterms:created xsi:type="dcterms:W3CDTF">2026-06-17T09:57:00Z</dcterms:created>
  <dcterms:modified xsi:type="dcterms:W3CDTF">2026-06-17T11:51:00Z</dcterms:modified>
</cp:coreProperties>
</file>